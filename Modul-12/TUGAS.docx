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7FF" w:rsidRDefault="001F77FF">
      <w:pPr>
        <w:spacing w:before="6" w:line="180" w:lineRule="exact"/>
        <w:rPr>
          <w:sz w:val="19"/>
          <w:szCs w:val="19"/>
        </w:rPr>
      </w:pPr>
    </w:p>
    <w:p w:rsidR="001F77FF" w:rsidRDefault="001F77FF">
      <w:pPr>
        <w:spacing w:line="200" w:lineRule="exact"/>
      </w:pPr>
    </w:p>
    <w:p w:rsidR="001F77FF" w:rsidRDefault="00710AE5">
      <w:pPr>
        <w:ind w:left="10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4pt;height:256.2pt">
            <v:imagedata r:id="rId7" o:title=""/>
          </v:shape>
        </w:pict>
      </w:r>
    </w:p>
    <w:p w:rsidR="001F77FF" w:rsidRDefault="001F77FF">
      <w:pPr>
        <w:spacing w:before="5" w:line="160" w:lineRule="exact"/>
        <w:rPr>
          <w:sz w:val="17"/>
          <w:szCs w:val="17"/>
        </w:rPr>
      </w:pPr>
    </w:p>
    <w:p w:rsidR="001F77FF" w:rsidRDefault="00710AE5">
      <w:pPr>
        <w:ind w:left="104"/>
        <w:sectPr w:rsidR="001F77FF">
          <w:headerReference w:type="default" r:id="rId8"/>
          <w:pgSz w:w="11920" w:h="16840"/>
          <w:pgMar w:top="2160" w:right="1280" w:bottom="280" w:left="1300" w:header="1960" w:footer="0" w:gutter="0"/>
          <w:pgNumType w:start="2"/>
          <w:cols w:space="720"/>
        </w:sectPr>
      </w:pPr>
      <w:r>
        <w:pict>
          <v:shape id="_x0000_i1026" type="#_x0000_t75" style="width:455.4pt;height:256.2pt">
            <v:imagedata r:id="rId9" o:title=""/>
          </v:shape>
        </w:pict>
      </w:r>
    </w:p>
    <w:p w:rsidR="001F77FF" w:rsidRDefault="001F77FF">
      <w:pPr>
        <w:spacing w:before="2" w:line="160" w:lineRule="exact"/>
        <w:rPr>
          <w:sz w:val="16"/>
          <w:szCs w:val="16"/>
        </w:rPr>
      </w:pPr>
    </w:p>
    <w:p w:rsidR="001F77FF" w:rsidRDefault="001F77FF">
      <w:pPr>
        <w:spacing w:line="200" w:lineRule="exact"/>
      </w:pPr>
    </w:p>
    <w:p w:rsidR="001F77FF" w:rsidRDefault="002659E1">
      <w:pPr>
        <w:spacing w:before="37" w:line="280" w:lineRule="auto"/>
        <w:ind w:left="102" w:right="71"/>
        <w:rPr>
          <w:sz w:val="21"/>
          <w:szCs w:val="21"/>
        </w:rPr>
      </w:pPr>
      <w:r>
        <w:rPr>
          <w:spacing w:val="-2"/>
          <w:w w:val="93"/>
          <w:sz w:val="21"/>
          <w:szCs w:val="21"/>
        </w:rPr>
        <w:t>J</w:t>
      </w:r>
      <w:r>
        <w:rPr>
          <w:spacing w:val="5"/>
          <w:w w:val="93"/>
          <w:sz w:val="21"/>
          <w:szCs w:val="21"/>
        </w:rPr>
        <w:t>i</w:t>
      </w:r>
      <w:r>
        <w:rPr>
          <w:spacing w:val="1"/>
          <w:w w:val="93"/>
          <w:sz w:val="21"/>
          <w:szCs w:val="21"/>
        </w:rPr>
        <w:t>k</w:t>
      </w:r>
      <w:r>
        <w:rPr>
          <w:w w:val="93"/>
          <w:sz w:val="21"/>
          <w:szCs w:val="21"/>
        </w:rPr>
        <w:t>a</w:t>
      </w:r>
      <w:r>
        <w:rPr>
          <w:spacing w:val="-2"/>
          <w:w w:val="93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t</w:t>
      </w:r>
      <w:r>
        <w:rPr>
          <w:spacing w:val="3"/>
          <w:sz w:val="21"/>
          <w:szCs w:val="21"/>
        </w:rPr>
        <w:t>-</w:t>
      </w:r>
      <w:r>
        <w:rPr>
          <w:spacing w:val="-1"/>
          <w:sz w:val="21"/>
          <w:szCs w:val="21"/>
        </w:rPr>
        <w:t>h</w:t>
      </w:r>
      <w:r>
        <w:rPr>
          <w:spacing w:val="-2"/>
          <w:sz w:val="21"/>
          <w:szCs w:val="21"/>
        </w:rPr>
        <w:t>i</w:t>
      </w:r>
      <w:r>
        <w:rPr>
          <w:spacing w:val="3"/>
          <w:sz w:val="21"/>
          <w:szCs w:val="21"/>
        </w:rPr>
        <w:t>t</w:t>
      </w:r>
      <w:r>
        <w:rPr>
          <w:spacing w:val="-3"/>
          <w:sz w:val="21"/>
          <w:szCs w:val="21"/>
        </w:rPr>
        <w:t>u</w:t>
      </w:r>
      <w:r>
        <w:rPr>
          <w:sz w:val="21"/>
          <w:szCs w:val="21"/>
        </w:rPr>
        <w:t>ng</w:t>
      </w:r>
      <w:r>
        <w:rPr>
          <w:spacing w:val="26"/>
          <w:sz w:val="21"/>
          <w:szCs w:val="21"/>
        </w:rPr>
        <w:t xml:space="preserve"> </w:t>
      </w:r>
      <w:r>
        <w:rPr>
          <w:sz w:val="21"/>
          <w:szCs w:val="21"/>
        </w:rPr>
        <w:t>=</w:t>
      </w:r>
      <w:r>
        <w:rPr>
          <w:spacing w:val="-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3</w:t>
      </w:r>
      <w:r>
        <w:rPr>
          <w:spacing w:val="3"/>
          <w:sz w:val="21"/>
          <w:szCs w:val="21"/>
        </w:rPr>
        <w:t>4</w:t>
      </w:r>
      <w:r>
        <w:rPr>
          <w:spacing w:val="-4"/>
          <w:sz w:val="21"/>
          <w:szCs w:val="21"/>
        </w:rPr>
        <w:t>,</w:t>
      </w:r>
      <w:r>
        <w:rPr>
          <w:sz w:val="21"/>
          <w:szCs w:val="21"/>
        </w:rPr>
        <w:t>295</w:t>
      </w:r>
      <w:r>
        <w:rPr>
          <w:spacing w:val="14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s</w:t>
      </w:r>
      <w:r>
        <w:rPr>
          <w:sz w:val="21"/>
          <w:szCs w:val="21"/>
        </w:rPr>
        <w:t>ed</w:t>
      </w:r>
      <w:r>
        <w:rPr>
          <w:spacing w:val="-2"/>
          <w:sz w:val="21"/>
          <w:szCs w:val="21"/>
        </w:rPr>
        <w:t>a</w:t>
      </w:r>
      <w:r>
        <w:rPr>
          <w:spacing w:val="-1"/>
          <w:sz w:val="21"/>
          <w:szCs w:val="21"/>
        </w:rPr>
        <w:t>n</w:t>
      </w:r>
      <w:r>
        <w:rPr>
          <w:sz w:val="21"/>
          <w:szCs w:val="21"/>
        </w:rPr>
        <w:t>gkan</w:t>
      </w:r>
      <w:r>
        <w:rPr>
          <w:spacing w:val="38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t</w:t>
      </w:r>
      <w:r>
        <w:rPr>
          <w:spacing w:val="-1"/>
          <w:sz w:val="21"/>
          <w:szCs w:val="21"/>
        </w:rPr>
        <w:t>-</w:t>
      </w:r>
      <w:r>
        <w:rPr>
          <w:spacing w:val="1"/>
          <w:sz w:val="21"/>
          <w:szCs w:val="21"/>
        </w:rPr>
        <w:t>t</w:t>
      </w:r>
      <w:r>
        <w:rPr>
          <w:spacing w:val="-2"/>
          <w:sz w:val="21"/>
          <w:szCs w:val="21"/>
        </w:rPr>
        <w:t>a</w:t>
      </w:r>
      <w:r>
        <w:rPr>
          <w:spacing w:val="-1"/>
          <w:sz w:val="21"/>
          <w:szCs w:val="21"/>
        </w:rPr>
        <w:t>b</w:t>
      </w:r>
      <w:r>
        <w:rPr>
          <w:spacing w:val="2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38"/>
          <w:sz w:val="21"/>
          <w:szCs w:val="21"/>
        </w:rPr>
        <w:t xml:space="preserve"> </w:t>
      </w:r>
      <w:r>
        <w:rPr>
          <w:sz w:val="21"/>
          <w:szCs w:val="21"/>
        </w:rPr>
        <w:t>=</w:t>
      </w:r>
      <w:r>
        <w:rPr>
          <w:spacing w:val="-16"/>
          <w:sz w:val="21"/>
          <w:szCs w:val="21"/>
        </w:rPr>
        <w:t xml:space="preserve"> </w:t>
      </w:r>
      <w:r>
        <w:rPr>
          <w:sz w:val="21"/>
          <w:szCs w:val="21"/>
        </w:rPr>
        <w:t>2</w:t>
      </w:r>
      <w:r>
        <w:rPr>
          <w:spacing w:val="-2"/>
          <w:sz w:val="21"/>
          <w:szCs w:val="21"/>
        </w:rPr>
        <w:t>,</w:t>
      </w:r>
      <w:r>
        <w:rPr>
          <w:sz w:val="21"/>
          <w:szCs w:val="21"/>
        </w:rPr>
        <w:t>131</w:t>
      </w:r>
      <w:r>
        <w:rPr>
          <w:spacing w:val="9"/>
          <w:sz w:val="21"/>
          <w:szCs w:val="21"/>
        </w:rPr>
        <w:t xml:space="preserve"> </w:t>
      </w:r>
      <w:r>
        <w:rPr>
          <w:spacing w:val="3"/>
          <w:sz w:val="21"/>
          <w:szCs w:val="21"/>
        </w:rPr>
        <w:t>m</w:t>
      </w:r>
      <w:r>
        <w:rPr>
          <w:spacing w:val="-2"/>
          <w:sz w:val="21"/>
          <w:szCs w:val="21"/>
        </w:rPr>
        <w:t>a</w:t>
      </w:r>
      <w:r>
        <w:rPr>
          <w:sz w:val="21"/>
          <w:szCs w:val="21"/>
        </w:rPr>
        <w:t>ka</w:t>
      </w:r>
      <w:r>
        <w:rPr>
          <w:spacing w:val="11"/>
          <w:sz w:val="21"/>
          <w:szCs w:val="21"/>
        </w:rPr>
        <w:t xml:space="preserve"> </w:t>
      </w:r>
      <w:r>
        <w:rPr>
          <w:spacing w:val="3"/>
          <w:sz w:val="21"/>
          <w:szCs w:val="21"/>
        </w:rPr>
        <w:t>3</w:t>
      </w:r>
      <w:r>
        <w:rPr>
          <w:sz w:val="21"/>
          <w:szCs w:val="21"/>
        </w:rPr>
        <w:t>4</w:t>
      </w:r>
      <w:r>
        <w:rPr>
          <w:spacing w:val="-2"/>
          <w:sz w:val="21"/>
          <w:szCs w:val="21"/>
        </w:rPr>
        <w:t>,</w:t>
      </w:r>
      <w:r>
        <w:rPr>
          <w:spacing w:val="-1"/>
          <w:sz w:val="21"/>
          <w:szCs w:val="21"/>
        </w:rPr>
        <w:t>29</w:t>
      </w:r>
      <w:r>
        <w:rPr>
          <w:sz w:val="21"/>
          <w:szCs w:val="21"/>
        </w:rPr>
        <w:t>5</w:t>
      </w:r>
      <w:r>
        <w:rPr>
          <w:spacing w:val="14"/>
          <w:sz w:val="21"/>
          <w:szCs w:val="21"/>
        </w:rPr>
        <w:t xml:space="preserve"> </w:t>
      </w:r>
      <w:r>
        <w:rPr>
          <w:sz w:val="21"/>
          <w:szCs w:val="21"/>
        </w:rPr>
        <w:t>&gt;</w:t>
      </w:r>
      <w:r>
        <w:rPr>
          <w:spacing w:val="-19"/>
          <w:sz w:val="21"/>
          <w:szCs w:val="21"/>
        </w:rPr>
        <w:t xml:space="preserve"> </w:t>
      </w:r>
      <w:r>
        <w:rPr>
          <w:spacing w:val="3"/>
          <w:sz w:val="21"/>
          <w:szCs w:val="21"/>
        </w:rPr>
        <w:t>2</w:t>
      </w:r>
      <w:r>
        <w:rPr>
          <w:spacing w:val="-2"/>
          <w:sz w:val="21"/>
          <w:szCs w:val="21"/>
        </w:rPr>
        <w:t>,</w:t>
      </w:r>
      <w:r>
        <w:rPr>
          <w:sz w:val="21"/>
          <w:szCs w:val="21"/>
        </w:rPr>
        <w:t>131</w:t>
      </w:r>
      <w:r>
        <w:rPr>
          <w:spacing w:val="8"/>
          <w:sz w:val="21"/>
          <w:szCs w:val="21"/>
        </w:rPr>
        <w:t xml:space="preserve"> </w:t>
      </w:r>
      <w:r>
        <w:rPr>
          <w:sz w:val="21"/>
          <w:szCs w:val="21"/>
        </w:rPr>
        <w:t>de</w:t>
      </w:r>
      <w:r>
        <w:rPr>
          <w:spacing w:val="-1"/>
          <w:sz w:val="21"/>
          <w:szCs w:val="21"/>
        </w:rPr>
        <w:t>n</w:t>
      </w:r>
      <w:r>
        <w:rPr>
          <w:sz w:val="21"/>
          <w:szCs w:val="21"/>
        </w:rPr>
        <w:t>gan</w:t>
      </w:r>
      <w:r>
        <w:rPr>
          <w:spacing w:val="35"/>
          <w:sz w:val="21"/>
          <w:szCs w:val="21"/>
        </w:rPr>
        <w:t xml:space="preserve"> </w:t>
      </w:r>
      <w:r>
        <w:rPr>
          <w:sz w:val="21"/>
          <w:szCs w:val="21"/>
        </w:rPr>
        <w:t>ni</w:t>
      </w:r>
      <w:r>
        <w:rPr>
          <w:spacing w:val="-2"/>
          <w:sz w:val="21"/>
          <w:szCs w:val="21"/>
        </w:rPr>
        <w:t>l</w:t>
      </w:r>
      <w:r>
        <w:rPr>
          <w:sz w:val="21"/>
          <w:szCs w:val="21"/>
        </w:rPr>
        <w:t>ai</w:t>
      </w:r>
      <w:r>
        <w:rPr>
          <w:spacing w:val="-14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t</w:t>
      </w:r>
      <w:r>
        <w:rPr>
          <w:spacing w:val="-2"/>
          <w:sz w:val="21"/>
          <w:szCs w:val="21"/>
        </w:rPr>
        <w:t>ol</w:t>
      </w:r>
      <w:r>
        <w:rPr>
          <w:spacing w:val="3"/>
          <w:sz w:val="21"/>
          <w:szCs w:val="21"/>
        </w:rPr>
        <w:t>e</w:t>
      </w:r>
      <w:r>
        <w:rPr>
          <w:spacing w:val="-2"/>
          <w:sz w:val="21"/>
          <w:szCs w:val="21"/>
        </w:rPr>
        <w:t>r</w:t>
      </w:r>
      <w:r>
        <w:rPr>
          <w:sz w:val="21"/>
          <w:szCs w:val="21"/>
        </w:rPr>
        <w:t>an</w:t>
      </w:r>
      <w:r>
        <w:rPr>
          <w:spacing w:val="-2"/>
          <w:sz w:val="21"/>
          <w:szCs w:val="21"/>
        </w:rPr>
        <w:t>s</w:t>
      </w:r>
      <w:r>
        <w:rPr>
          <w:sz w:val="21"/>
          <w:szCs w:val="21"/>
        </w:rPr>
        <w:t>i</w:t>
      </w:r>
      <w:r>
        <w:rPr>
          <w:spacing w:val="35"/>
          <w:sz w:val="21"/>
          <w:szCs w:val="21"/>
        </w:rPr>
        <w:t xml:space="preserve"> </w:t>
      </w:r>
      <w:r>
        <w:rPr>
          <w:w w:val="93"/>
          <w:sz w:val="21"/>
          <w:szCs w:val="21"/>
        </w:rPr>
        <w:t>5%</w:t>
      </w:r>
      <w:r>
        <w:rPr>
          <w:spacing w:val="1"/>
          <w:w w:val="93"/>
          <w:sz w:val="21"/>
          <w:szCs w:val="21"/>
        </w:rPr>
        <w:t xml:space="preserve"> </w:t>
      </w:r>
      <w:r>
        <w:rPr>
          <w:w w:val="93"/>
          <w:sz w:val="21"/>
          <w:szCs w:val="21"/>
        </w:rPr>
        <w:t>(</w:t>
      </w:r>
      <w:r>
        <w:rPr>
          <w:spacing w:val="-1"/>
          <w:w w:val="103"/>
          <w:sz w:val="21"/>
          <w:szCs w:val="21"/>
        </w:rPr>
        <w:t>0</w:t>
      </w:r>
      <w:r>
        <w:rPr>
          <w:w w:val="101"/>
          <w:sz w:val="21"/>
          <w:szCs w:val="21"/>
        </w:rPr>
        <w:t>,</w:t>
      </w:r>
      <w:r>
        <w:rPr>
          <w:spacing w:val="-1"/>
          <w:w w:val="103"/>
          <w:sz w:val="21"/>
          <w:szCs w:val="21"/>
        </w:rPr>
        <w:t>0</w:t>
      </w:r>
      <w:r>
        <w:rPr>
          <w:w w:val="103"/>
          <w:sz w:val="21"/>
          <w:szCs w:val="21"/>
        </w:rPr>
        <w:t>5</w:t>
      </w:r>
      <w:r>
        <w:rPr>
          <w:spacing w:val="2"/>
          <w:w w:val="93"/>
          <w:sz w:val="21"/>
          <w:szCs w:val="21"/>
        </w:rPr>
        <w:t>)</w:t>
      </w:r>
      <w:r>
        <w:rPr>
          <w:w w:val="103"/>
          <w:sz w:val="21"/>
          <w:szCs w:val="21"/>
        </w:rPr>
        <w:t xml:space="preserve">. </w:t>
      </w:r>
      <w:r>
        <w:rPr>
          <w:sz w:val="21"/>
          <w:szCs w:val="21"/>
        </w:rPr>
        <w:t>Se</w:t>
      </w:r>
      <w:r>
        <w:rPr>
          <w:spacing w:val="-1"/>
          <w:sz w:val="21"/>
          <w:szCs w:val="21"/>
        </w:rPr>
        <w:t>h</w:t>
      </w:r>
      <w:r>
        <w:rPr>
          <w:spacing w:val="2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2"/>
          <w:sz w:val="21"/>
          <w:szCs w:val="21"/>
        </w:rPr>
        <w:t>g</w:t>
      </w:r>
      <w:r>
        <w:rPr>
          <w:sz w:val="21"/>
          <w:szCs w:val="21"/>
        </w:rPr>
        <w:t>ga</w:t>
      </w:r>
      <w:r>
        <w:rPr>
          <w:spacing w:val="-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d</w:t>
      </w:r>
      <w:r>
        <w:rPr>
          <w:sz w:val="21"/>
          <w:szCs w:val="21"/>
        </w:rPr>
        <w:t>apat</w:t>
      </w:r>
      <w:r>
        <w:rPr>
          <w:spacing w:val="4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d</w:t>
      </w:r>
      <w:r>
        <w:rPr>
          <w:sz w:val="21"/>
          <w:szCs w:val="21"/>
        </w:rPr>
        <w:t>ik</w:t>
      </w:r>
      <w:r>
        <w:rPr>
          <w:spacing w:val="-2"/>
          <w:sz w:val="21"/>
          <w:szCs w:val="21"/>
        </w:rPr>
        <w:t>a</w:t>
      </w:r>
      <w:r>
        <w:rPr>
          <w:spacing w:val="1"/>
          <w:sz w:val="21"/>
          <w:szCs w:val="21"/>
        </w:rPr>
        <w:t>t</w:t>
      </w:r>
      <w:r>
        <w:rPr>
          <w:sz w:val="21"/>
          <w:szCs w:val="21"/>
        </w:rPr>
        <w:t>a</w:t>
      </w:r>
      <w:r>
        <w:rPr>
          <w:spacing w:val="1"/>
          <w:sz w:val="21"/>
          <w:szCs w:val="21"/>
        </w:rPr>
        <w:t>k</w:t>
      </w:r>
      <w:r>
        <w:rPr>
          <w:sz w:val="21"/>
          <w:szCs w:val="21"/>
        </w:rPr>
        <w:t>an</w:t>
      </w:r>
      <w:r>
        <w:rPr>
          <w:spacing w:val="24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b</w:t>
      </w:r>
      <w:r>
        <w:rPr>
          <w:sz w:val="21"/>
          <w:szCs w:val="21"/>
        </w:rPr>
        <w:t>a</w:t>
      </w:r>
      <w:r>
        <w:rPr>
          <w:spacing w:val="-3"/>
          <w:sz w:val="21"/>
          <w:szCs w:val="21"/>
        </w:rPr>
        <w:t>h</w:t>
      </w:r>
      <w:r>
        <w:rPr>
          <w:spacing w:val="3"/>
          <w:sz w:val="21"/>
          <w:szCs w:val="21"/>
        </w:rPr>
        <w:t>w</w:t>
      </w:r>
      <w:r>
        <w:rPr>
          <w:sz w:val="21"/>
          <w:szCs w:val="21"/>
        </w:rPr>
        <w:t>a</w:t>
      </w:r>
      <w:r>
        <w:rPr>
          <w:spacing w:val="29"/>
          <w:sz w:val="21"/>
          <w:szCs w:val="21"/>
        </w:rPr>
        <w:t xml:space="preserve"> </w:t>
      </w:r>
      <w:r>
        <w:rPr>
          <w:w w:val="85"/>
          <w:sz w:val="21"/>
          <w:szCs w:val="21"/>
        </w:rPr>
        <w:t>PE</w:t>
      </w:r>
      <w:r>
        <w:rPr>
          <w:spacing w:val="-1"/>
          <w:w w:val="85"/>
          <w:sz w:val="21"/>
          <w:szCs w:val="21"/>
        </w:rPr>
        <w:t>N</w:t>
      </w:r>
      <w:r>
        <w:rPr>
          <w:w w:val="85"/>
          <w:sz w:val="21"/>
          <w:szCs w:val="21"/>
        </w:rPr>
        <w:t>DA</w:t>
      </w:r>
      <w:r>
        <w:rPr>
          <w:spacing w:val="3"/>
          <w:w w:val="85"/>
          <w:sz w:val="21"/>
          <w:szCs w:val="21"/>
        </w:rPr>
        <w:t>P</w:t>
      </w:r>
      <w:r>
        <w:rPr>
          <w:spacing w:val="-3"/>
          <w:w w:val="85"/>
          <w:sz w:val="21"/>
          <w:szCs w:val="21"/>
        </w:rPr>
        <w:t>A</w:t>
      </w:r>
      <w:r>
        <w:rPr>
          <w:w w:val="85"/>
          <w:sz w:val="21"/>
          <w:szCs w:val="21"/>
        </w:rPr>
        <w:t>T</w:t>
      </w:r>
      <w:r>
        <w:rPr>
          <w:spacing w:val="-2"/>
          <w:w w:val="85"/>
          <w:sz w:val="21"/>
          <w:szCs w:val="21"/>
        </w:rPr>
        <w:t>A</w:t>
      </w:r>
      <w:r>
        <w:rPr>
          <w:w w:val="85"/>
          <w:sz w:val="21"/>
          <w:szCs w:val="21"/>
        </w:rPr>
        <w:t>N</w:t>
      </w:r>
      <w:r>
        <w:rPr>
          <w:spacing w:val="17"/>
          <w:w w:val="85"/>
          <w:sz w:val="21"/>
          <w:szCs w:val="21"/>
        </w:rPr>
        <w:t xml:space="preserve"> </w:t>
      </w:r>
      <w:r>
        <w:rPr>
          <w:spacing w:val="2"/>
          <w:w w:val="93"/>
          <w:sz w:val="21"/>
          <w:szCs w:val="21"/>
        </w:rPr>
        <w:t>(</w:t>
      </w:r>
      <w:r>
        <w:rPr>
          <w:spacing w:val="-2"/>
          <w:w w:val="73"/>
          <w:sz w:val="21"/>
          <w:szCs w:val="21"/>
        </w:rPr>
        <w:t>X</w:t>
      </w:r>
      <w:r>
        <w:rPr>
          <w:w w:val="103"/>
          <w:sz w:val="21"/>
          <w:szCs w:val="21"/>
        </w:rPr>
        <w:t>1</w:t>
      </w:r>
      <w:r>
        <w:rPr>
          <w:w w:val="93"/>
          <w:sz w:val="21"/>
          <w:szCs w:val="21"/>
        </w:rPr>
        <w:t>)</w:t>
      </w:r>
      <w:r>
        <w:rPr>
          <w:spacing w:val="-4"/>
          <w:sz w:val="21"/>
          <w:szCs w:val="21"/>
        </w:rPr>
        <w:t xml:space="preserve"> </w:t>
      </w:r>
      <w:r>
        <w:rPr>
          <w:w w:val="105"/>
          <w:sz w:val="21"/>
          <w:szCs w:val="21"/>
        </w:rPr>
        <w:t>m</w:t>
      </w:r>
      <w:r>
        <w:rPr>
          <w:w w:val="114"/>
          <w:sz w:val="21"/>
          <w:szCs w:val="21"/>
        </w:rPr>
        <w:t>e</w:t>
      </w:r>
      <w:r>
        <w:rPr>
          <w:w w:val="105"/>
          <w:sz w:val="21"/>
          <w:szCs w:val="21"/>
        </w:rPr>
        <w:t>m</w:t>
      </w:r>
      <w:r>
        <w:rPr>
          <w:spacing w:val="-1"/>
          <w:w w:val="107"/>
          <w:sz w:val="21"/>
          <w:szCs w:val="21"/>
        </w:rPr>
        <w:t>p</w:t>
      </w:r>
      <w:r>
        <w:rPr>
          <w:w w:val="114"/>
          <w:sz w:val="21"/>
          <w:szCs w:val="21"/>
        </w:rPr>
        <w:t>e</w:t>
      </w:r>
      <w:r>
        <w:rPr>
          <w:w w:val="107"/>
          <w:sz w:val="21"/>
          <w:szCs w:val="21"/>
        </w:rPr>
        <w:t>n</w:t>
      </w:r>
      <w:r>
        <w:rPr>
          <w:w w:val="96"/>
          <w:sz w:val="21"/>
          <w:szCs w:val="21"/>
        </w:rPr>
        <w:t>g</w:t>
      </w:r>
      <w:r>
        <w:rPr>
          <w:w w:val="110"/>
          <w:sz w:val="21"/>
          <w:szCs w:val="21"/>
        </w:rPr>
        <w:t>a</w:t>
      </w:r>
      <w:r>
        <w:rPr>
          <w:w w:val="106"/>
          <w:sz w:val="21"/>
          <w:szCs w:val="21"/>
        </w:rPr>
        <w:t>r</w:t>
      </w:r>
      <w:r>
        <w:rPr>
          <w:spacing w:val="-3"/>
          <w:w w:val="107"/>
          <w:sz w:val="21"/>
          <w:szCs w:val="21"/>
        </w:rPr>
        <w:t>u</w:t>
      </w:r>
      <w:r>
        <w:rPr>
          <w:spacing w:val="-1"/>
          <w:w w:val="107"/>
          <w:sz w:val="21"/>
          <w:szCs w:val="21"/>
        </w:rPr>
        <w:t>h</w:t>
      </w:r>
      <w:r>
        <w:rPr>
          <w:w w:val="84"/>
          <w:sz w:val="21"/>
          <w:szCs w:val="21"/>
        </w:rPr>
        <w:t>i</w:t>
      </w:r>
      <w:r>
        <w:rPr>
          <w:spacing w:val="-3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s</w:t>
      </w:r>
      <w:r>
        <w:rPr>
          <w:spacing w:val="-2"/>
          <w:sz w:val="21"/>
          <w:szCs w:val="21"/>
        </w:rPr>
        <w:t>e</w:t>
      </w:r>
      <w:r>
        <w:rPr>
          <w:sz w:val="21"/>
          <w:szCs w:val="21"/>
        </w:rPr>
        <w:t>cara</w:t>
      </w:r>
      <w:r>
        <w:rPr>
          <w:spacing w:val="30"/>
          <w:sz w:val="21"/>
          <w:szCs w:val="21"/>
        </w:rPr>
        <w:t xml:space="preserve"> </w:t>
      </w:r>
      <w:r>
        <w:rPr>
          <w:spacing w:val="-2"/>
          <w:w w:val="97"/>
          <w:sz w:val="21"/>
          <w:szCs w:val="21"/>
        </w:rPr>
        <w:t>s</w:t>
      </w:r>
      <w:r>
        <w:rPr>
          <w:spacing w:val="5"/>
          <w:w w:val="97"/>
          <w:sz w:val="21"/>
          <w:szCs w:val="21"/>
        </w:rPr>
        <w:t>i</w:t>
      </w:r>
      <w:r>
        <w:rPr>
          <w:spacing w:val="-2"/>
          <w:w w:val="97"/>
          <w:sz w:val="21"/>
          <w:szCs w:val="21"/>
        </w:rPr>
        <w:t>g</w:t>
      </w:r>
      <w:r>
        <w:rPr>
          <w:spacing w:val="-3"/>
          <w:w w:val="97"/>
          <w:sz w:val="21"/>
          <w:szCs w:val="21"/>
        </w:rPr>
        <w:t>n</w:t>
      </w:r>
      <w:r>
        <w:rPr>
          <w:w w:val="97"/>
          <w:sz w:val="21"/>
          <w:szCs w:val="21"/>
        </w:rPr>
        <w:t>ifi</w:t>
      </w:r>
      <w:r>
        <w:rPr>
          <w:spacing w:val="1"/>
          <w:w w:val="97"/>
          <w:sz w:val="21"/>
          <w:szCs w:val="21"/>
        </w:rPr>
        <w:t>k</w:t>
      </w:r>
      <w:r>
        <w:rPr>
          <w:w w:val="97"/>
          <w:sz w:val="21"/>
          <w:szCs w:val="21"/>
        </w:rPr>
        <w:t>an</w:t>
      </w:r>
      <w:r>
        <w:rPr>
          <w:spacing w:val="1"/>
          <w:w w:val="97"/>
          <w:sz w:val="21"/>
          <w:szCs w:val="21"/>
        </w:rPr>
        <w:t xml:space="preserve"> </w:t>
      </w:r>
      <w:r>
        <w:rPr>
          <w:spacing w:val="1"/>
          <w:w w:val="109"/>
          <w:sz w:val="21"/>
          <w:szCs w:val="21"/>
        </w:rPr>
        <w:t>t</w:t>
      </w:r>
      <w:r>
        <w:rPr>
          <w:w w:val="109"/>
          <w:sz w:val="21"/>
          <w:szCs w:val="21"/>
        </w:rPr>
        <w:t>er</w:t>
      </w:r>
      <w:r>
        <w:rPr>
          <w:spacing w:val="-1"/>
          <w:w w:val="109"/>
          <w:sz w:val="21"/>
          <w:szCs w:val="21"/>
        </w:rPr>
        <w:t>h</w:t>
      </w:r>
      <w:r>
        <w:rPr>
          <w:w w:val="109"/>
          <w:sz w:val="21"/>
          <w:szCs w:val="21"/>
        </w:rPr>
        <w:t>ad</w:t>
      </w:r>
      <w:r>
        <w:rPr>
          <w:spacing w:val="-2"/>
          <w:w w:val="109"/>
          <w:sz w:val="21"/>
          <w:szCs w:val="21"/>
        </w:rPr>
        <w:t>a</w:t>
      </w:r>
      <w:r>
        <w:rPr>
          <w:w w:val="109"/>
          <w:sz w:val="21"/>
          <w:szCs w:val="21"/>
        </w:rPr>
        <w:t>p</w:t>
      </w:r>
      <w:r>
        <w:rPr>
          <w:spacing w:val="-2"/>
          <w:w w:val="10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D</w:t>
      </w:r>
      <w:r>
        <w:rPr>
          <w:sz w:val="21"/>
          <w:szCs w:val="21"/>
        </w:rPr>
        <w:t>a</w:t>
      </w:r>
      <w:r>
        <w:rPr>
          <w:spacing w:val="2"/>
          <w:sz w:val="21"/>
          <w:szCs w:val="21"/>
        </w:rPr>
        <w:t>y</w:t>
      </w:r>
      <w:r>
        <w:rPr>
          <w:sz w:val="21"/>
          <w:szCs w:val="21"/>
        </w:rPr>
        <w:t>a</w:t>
      </w:r>
      <w:r>
        <w:rPr>
          <w:spacing w:val="-15"/>
          <w:sz w:val="21"/>
          <w:szCs w:val="21"/>
        </w:rPr>
        <w:t xml:space="preserve"> </w:t>
      </w:r>
      <w:r>
        <w:rPr>
          <w:spacing w:val="2"/>
          <w:w w:val="83"/>
          <w:sz w:val="21"/>
          <w:szCs w:val="21"/>
        </w:rPr>
        <w:t>B</w:t>
      </w:r>
      <w:r>
        <w:rPr>
          <w:spacing w:val="-2"/>
          <w:w w:val="114"/>
          <w:sz w:val="21"/>
          <w:szCs w:val="21"/>
        </w:rPr>
        <w:t>e</w:t>
      </w:r>
      <w:r>
        <w:rPr>
          <w:spacing w:val="-2"/>
          <w:w w:val="84"/>
          <w:sz w:val="21"/>
          <w:szCs w:val="21"/>
        </w:rPr>
        <w:t>l</w:t>
      </w:r>
      <w:r>
        <w:rPr>
          <w:w w:val="84"/>
          <w:sz w:val="21"/>
          <w:szCs w:val="21"/>
        </w:rPr>
        <w:t xml:space="preserve">i </w:t>
      </w:r>
      <w:r>
        <w:rPr>
          <w:w w:val="93"/>
          <w:sz w:val="21"/>
          <w:szCs w:val="21"/>
        </w:rPr>
        <w:t>(</w:t>
      </w:r>
      <w:r>
        <w:rPr>
          <w:w w:val="69"/>
          <w:sz w:val="21"/>
          <w:szCs w:val="21"/>
        </w:rPr>
        <w:t>Y</w:t>
      </w:r>
      <w:r>
        <w:rPr>
          <w:spacing w:val="-3"/>
          <w:w w:val="93"/>
          <w:sz w:val="21"/>
          <w:szCs w:val="21"/>
        </w:rPr>
        <w:t>)</w:t>
      </w:r>
      <w:r>
        <w:rPr>
          <w:w w:val="103"/>
          <w:sz w:val="21"/>
          <w:szCs w:val="21"/>
        </w:rPr>
        <w:t>.</w:t>
      </w:r>
    </w:p>
    <w:p w:rsidR="001F77FF" w:rsidRDefault="001F77FF">
      <w:pPr>
        <w:spacing w:before="6" w:line="140" w:lineRule="exact"/>
        <w:rPr>
          <w:sz w:val="15"/>
          <w:szCs w:val="15"/>
        </w:rPr>
      </w:pPr>
    </w:p>
    <w:p w:rsidR="001F77FF" w:rsidRDefault="002659E1">
      <w:pPr>
        <w:spacing w:line="281" w:lineRule="auto"/>
        <w:ind w:left="102" w:right="446"/>
        <w:jc w:val="both"/>
        <w:rPr>
          <w:sz w:val="21"/>
          <w:szCs w:val="21"/>
        </w:rPr>
      </w:pPr>
      <w:r>
        <w:rPr>
          <w:spacing w:val="-2"/>
          <w:w w:val="93"/>
          <w:sz w:val="21"/>
          <w:szCs w:val="21"/>
        </w:rPr>
        <w:t>J</w:t>
      </w:r>
      <w:r>
        <w:rPr>
          <w:spacing w:val="5"/>
          <w:w w:val="93"/>
          <w:sz w:val="21"/>
          <w:szCs w:val="21"/>
        </w:rPr>
        <w:t>i</w:t>
      </w:r>
      <w:r>
        <w:rPr>
          <w:spacing w:val="1"/>
          <w:w w:val="93"/>
          <w:sz w:val="21"/>
          <w:szCs w:val="21"/>
        </w:rPr>
        <w:t>k</w:t>
      </w:r>
      <w:r>
        <w:rPr>
          <w:w w:val="93"/>
          <w:sz w:val="21"/>
          <w:szCs w:val="21"/>
        </w:rPr>
        <w:t>a</w:t>
      </w:r>
      <w:r>
        <w:rPr>
          <w:spacing w:val="-2"/>
          <w:w w:val="93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t</w:t>
      </w:r>
      <w:r>
        <w:rPr>
          <w:spacing w:val="3"/>
          <w:sz w:val="21"/>
          <w:szCs w:val="21"/>
        </w:rPr>
        <w:t>-</w:t>
      </w:r>
      <w:r>
        <w:rPr>
          <w:spacing w:val="-1"/>
          <w:sz w:val="21"/>
          <w:szCs w:val="21"/>
        </w:rPr>
        <w:t>h</w:t>
      </w:r>
      <w:r>
        <w:rPr>
          <w:spacing w:val="-2"/>
          <w:sz w:val="21"/>
          <w:szCs w:val="21"/>
        </w:rPr>
        <w:t>i</w:t>
      </w:r>
      <w:r>
        <w:rPr>
          <w:spacing w:val="3"/>
          <w:sz w:val="21"/>
          <w:szCs w:val="21"/>
        </w:rPr>
        <w:t>t</w:t>
      </w:r>
      <w:r>
        <w:rPr>
          <w:spacing w:val="-3"/>
          <w:sz w:val="21"/>
          <w:szCs w:val="21"/>
        </w:rPr>
        <w:t>u</w:t>
      </w:r>
      <w:r>
        <w:rPr>
          <w:sz w:val="21"/>
          <w:szCs w:val="21"/>
        </w:rPr>
        <w:t>ng</w:t>
      </w:r>
      <w:r>
        <w:rPr>
          <w:spacing w:val="26"/>
          <w:sz w:val="21"/>
          <w:szCs w:val="21"/>
        </w:rPr>
        <w:t xml:space="preserve"> </w:t>
      </w:r>
      <w:r>
        <w:rPr>
          <w:sz w:val="21"/>
          <w:szCs w:val="21"/>
        </w:rPr>
        <w:t>=</w:t>
      </w:r>
      <w:r>
        <w:rPr>
          <w:spacing w:val="-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6</w:t>
      </w:r>
      <w:r>
        <w:rPr>
          <w:spacing w:val="2"/>
          <w:sz w:val="21"/>
          <w:szCs w:val="21"/>
        </w:rPr>
        <w:t>,</w:t>
      </w:r>
      <w:r>
        <w:rPr>
          <w:spacing w:val="-3"/>
          <w:sz w:val="21"/>
          <w:szCs w:val="21"/>
        </w:rPr>
        <w:t>2</w:t>
      </w:r>
      <w:r>
        <w:rPr>
          <w:sz w:val="21"/>
          <w:szCs w:val="21"/>
        </w:rPr>
        <w:t>76</w:t>
      </w:r>
      <w:r>
        <w:rPr>
          <w:spacing w:val="9"/>
          <w:sz w:val="21"/>
          <w:szCs w:val="21"/>
        </w:rPr>
        <w:t xml:space="preserve"> </w:t>
      </w:r>
      <w:r>
        <w:rPr>
          <w:sz w:val="21"/>
          <w:szCs w:val="21"/>
        </w:rPr>
        <w:t>seda</w:t>
      </w:r>
      <w:r>
        <w:rPr>
          <w:spacing w:val="-1"/>
          <w:sz w:val="21"/>
          <w:szCs w:val="21"/>
        </w:rPr>
        <w:t>n</w:t>
      </w:r>
      <w:r>
        <w:rPr>
          <w:spacing w:val="-2"/>
          <w:sz w:val="21"/>
          <w:szCs w:val="21"/>
        </w:rPr>
        <w:t>g</w:t>
      </w:r>
      <w:r>
        <w:rPr>
          <w:spacing w:val="1"/>
          <w:sz w:val="21"/>
          <w:szCs w:val="21"/>
        </w:rPr>
        <w:t>k</w:t>
      </w:r>
      <w:r>
        <w:rPr>
          <w:sz w:val="21"/>
          <w:szCs w:val="21"/>
        </w:rPr>
        <w:t>an</w:t>
      </w:r>
      <w:r>
        <w:rPr>
          <w:spacing w:val="37"/>
          <w:sz w:val="21"/>
          <w:szCs w:val="21"/>
        </w:rPr>
        <w:t xml:space="preserve"> </w:t>
      </w:r>
      <w:r>
        <w:rPr>
          <w:sz w:val="21"/>
          <w:szCs w:val="21"/>
        </w:rPr>
        <w:t>t</w:t>
      </w:r>
      <w:r>
        <w:rPr>
          <w:spacing w:val="3"/>
          <w:sz w:val="21"/>
          <w:szCs w:val="21"/>
        </w:rPr>
        <w:t>-</w:t>
      </w:r>
      <w:r>
        <w:rPr>
          <w:sz w:val="21"/>
          <w:szCs w:val="21"/>
        </w:rPr>
        <w:t>ta</w:t>
      </w:r>
      <w:r>
        <w:rPr>
          <w:spacing w:val="-5"/>
          <w:sz w:val="21"/>
          <w:szCs w:val="21"/>
        </w:rPr>
        <w:t>b</w:t>
      </w:r>
      <w:r>
        <w:rPr>
          <w:spacing w:val="5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36"/>
          <w:sz w:val="21"/>
          <w:szCs w:val="21"/>
        </w:rPr>
        <w:t xml:space="preserve"> </w:t>
      </w:r>
      <w:r>
        <w:rPr>
          <w:sz w:val="21"/>
          <w:szCs w:val="21"/>
        </w:rPr>
        <w:t>=</w:t>
      </w:r>
      <w:r>
        <w:rPr>
          <w:spacing w:val="-17"/>
          <w:sz w:val="21"/>
          <w:szCs w:val="21"/>
        </w:rPr>
        <w:t xml:space="preserve"> </w:t>
      </w:r>
      <w:r>
        <w:rPr>
          <w:sz w:val="21"/>
          <w:szCs w:val="21"/>
        </w:rPr>
        <w:t>2,</w:t>
      </w:r>
      <w:r>
        <w:rPr>
          <w:spacing w:val="-1"/>
          <w:sz w:val="21"/>
          <w:szCs w:val="21"/>
        </w:rPr>
        <w:t>1</w:t>
      </w:r>
      <w:r>
        <w:rPr>
          <w:spacing w:val="3"/>
          <w:sz w:val="21"/>
          <w:szCs w:val="21"/>
        </w:rPr>
        <w:t>3</w:t>
      </w:r>
      <w:r>
        <w:rPr>
          <w:sz w:val="21"/>
          <w:szCs w:val="21"/>
        </w:rPr>
        <w:t>1,</w:t>
      </w:r>
      <w:r>
        <w:rPr>
          <w:spacing w:val="8"/>
          <w:sz w:val="21"/>
          <w:szCs w:val="21"/>
        </w:rPr>
        <w:t xml:space="preserve"> </w:t>
      </w:r>
      <w:r>
        <w:rPr>
          <w:sz w:val="21"/>
          <w:szCs w:val="21"/>
        </w:rPr>
        <w:t>m</w:t>
      </w:r>
      <w:r>
        <w:rPr>
          <w:spacing w:val="-2"/>
          <w:sz w:val="21"/>
          <w:szCs w:val="21"/>
        </w:rPr>
        <w:t>a</w:t>
      </w:r>
      <w:r>
        <w:rPr>
          <w:spacing w:val="1"/>
          <w:sz w:val="21"/>
          <w:szCs w:val="21"/>
        </w:rPr>
        <w:t>k</w:t>
      </w:r>
      <w:r>
        <w:rPr>
          <w:sz w:val="21"/>
          <w:szCs w:val="21"/>
        </w:rPr>
        <w:t>a</w:t>
      </w:r>
      <w:r>
        <w:rPr>
          <w:spacing w:val="13"/>
          <w:sz w:val="21"/>
          <w:szCs w:val="21"/>
        </w:rPr>
        <w:t xml:space="preserve"> </w:t>
      </w:r>
      <w:r>
        <w:rPr>
          <w:sz w:val="21"/>
          <w:szCs w:val="21"/>
        </w:rPr>
        <w:t>6</w:t>
      </w:r>
      <w:r>
        <w:rPr>
          <w:spacing w:val="2"/>
          <w:sz w:val="21"/>
          <w:szCs w:val="21"/>
        </w:rPr>
        <w:t>,</w:t>
      </w:r>
      <w:r>
        <w:rPr>
          <w:spacing w:val="-1"/>
          <w:sz w:val="21"/>
          <w:szCs w:val="21"/>
        </w:rPr>
        <w:t>27</w:t>
      </w:r>
      <w:r>
        <w:rPr>
          <w:sz w:val="21"/>
          <w:szCs w:val="21"/>
        </w:rPr>
        <w:t>6</w:t>
      </w:r>
      <w:r>
        <w:rPr>
          <w:spacing w:val="8"/>
          <w:sz w:val="21"/>
          <w:szCs w:val="21"/>
        </w:rPr>
        <w:t xml:space="preserve"> </w:t>
      </w:r>
      <w:r>
        <w:rPr>
          <w:sz w:val="21"/>
          <w:szCs w:val="21"/>
        </w:rPr>
        <w:t>&gt;</w:t>
      </w:r>
      <w:r>
        <w:rPr>
          <w:spacing w:val="-16"/>
          <w:sz w:val="21"/>
          <w:szCs w:val="21"/>
        </w:rPr>
        <w:t xml:space="preserve"> </w:t>
      </w:r>
      <w:r>
        <w:rPr>
          <w:spacing w:val="3"/>
          <w:sz w:val="21"/>
          <w:szCs w:val="21"/>
        </w:rPr>
        <w:t>2</w:t>
      </w:r>
      <w:r>
        <w:rPr>
          <w:spacing w:val="-2"/>
          <w:sz w:val="21"/>
          <w:szCs w:val="21"/>
        </w:rPr>
        <w:t>,</w:t>
      </w:r>
      <w:r>
        <w:rPr>
          <w:spacing w:val="-1"/>
          <w:sz w:val="21"/>
          <w:szCs w:val="21"/>
        </w:rPr>
        <w:t>1</w:t>
      </w:r>
      <w:r>
        <w:rPr>
          <w:sz w:val="21"/>
          <w:szCs w:val="21"/>
        </w:rPr>
        <w:t>31</w:t>
      </w:r>
      <w:r>
        <w:rPr>
          <w:spacing w:val="11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d</w:t>
      </w:r>
      <w:r>
        <w:rPr>
          <w:sz w:val="21"/>
          <w:szCs w:val="21"/>
        </w:rPr>
        <w:t>eng</w:t>
      </w:r>
      <w:r>
        <w:rPr>
          <w:spacing w:val="-2"/>
          <w:sz w:val="21"/>
          <w:szCs w:val="21"/>
        </w:rPr>
        <w:t>a</w:t>
      </w:r>
      <w:r>
        <w:rPr>
          <w:sz w:val="21"/>
          <w:szCs w:val="21"/>
        </w:rPr>
        <w:t>n</w:t>
      </w:r>
      <w:r>
        <w:rPr>
          <w:spacing w:val="39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n</w:t>
      </w:r>
      <w:r>
        <w:rPr>
          <w:sz w:val="21"/>
          <w:szCs w:val="21"/>
        </w:rPr>
        <w:t>i</w:t>
      </w:r>
      <w:r>
        <w:rPr>
          <w:spacing w:val="2"/>
          <w:sz w:val="21"/>
          <w:szCs w:val="21"/>
        </w:rPr>
        <w:t>l</w:t>
      </w:r>
      <w:r>
        <w:rPr>
          <w:spacing w:val="-2"/>
          <w:sz w:val="21"/>
          <w:szCs w:val="21"/>
        </w:rPr>
        <w:t>a</w:t>
      </w:r>
      <w:r>
        <w:rPr>
          <w:sz w:val="21"/>
          <w:szCs w:val="21"/>
        </w:rPr>
        <w:t>i</w:t>
      </w:r>
      <w:r>
        <w:rPr>
          <w:spacing w:val="-14"/>
          <w:sz w:val="21"/>
          <w:szCs w:val="21"/>
        </w:rPr>
        <w:t xml:space="preserve"> </w:t>
      </w:r>
      <w:r>
        <w:rPr>
          <w:sz w:val="21"/>
          <w:szCs w:val="21"/>
        </w:rPr>
        <w:t>t</w:t>
      </w:r>
      <w:r>
        <w:rPr>
          <w:spacing w:val="-2"/>
          <w:sz w:val="21"/>
          <w:szCs w:val="21"/>
        </w:rPr>
        <w:t>o</w:t>
      </w:r>
      <w:r>
        <w:rPr>
          <w:sz w:val="21"/>
          <w:szCs w:val="21"/>
        </w:rPr>
        <w:t>l</w:t>
      </w:r>
      <w:r>
        <w:rPr>
          <w:spacing w:val="3"/>
          <w:sz w:val="21"/>
          <w:szCs w:val="21"/>
        </w:rPr>
        <w:t>e</w:t>
      </w:r>
      <w:r>
        <w:rPr>
          <w:spacing w:val="-2"/>
          <w:sz w:val="21"/>
          <w:szCs w:val="21"/>
        </w:rPr>
        <w:t>r</w:t>
      </w:r>
      <w:r>
        <w:rPr>
          <w:sz w:val="21"/>
          <w:szCs w:val="21"/>
        </w:rPr>
        <w:t>an</w:t>
      </w:r>
      <w:r>
        <w:rPr>
          <w:spacing w:val="-2"/>
          <w:sz w:val="21"/>
          <w:szCs w:val="21"/>
        </w:rPr>
        <w:t>s</w:t>
      </w:r>
      <w:r>
        <w:rPr>
          <w:sz w:val="21"/>
          <w:szCs w:val="21"/>
        </w:rPr>
        <w:t>i</w:t>
      </w:r>
      <w:r>
        <w:rPr>
          <w:spacing w:val="34"/>
          <w:sz w:val="21"/>
          <w:szCs w:val="21"/>
        </w:rPr>
        <w:t xml:space="preserve"> </w:t>
      </w:r>
      <w:r>
        <w:rPr>
          <w:spacing w:val="-1"/>
          <w:w w:val="92"/>
          <w:sz w:val="21"/>
          <w:szCs w:val="21"/>
        </w:rPr>
        <w:t>5</w:t>
      </w:r>
      <w:r>
        <w:rPr>
          <w:w w:val="92"/>
          <w:sz w:val="21"/>
          <w:szCs w:val="21"/>
        </w:rPr>
        <w:t>%</w:t>
      </w:r>
      <w:r>
        <w:rPr>
          <w:spacing w:val="4"/>
          <w:w w:val="92"/>
          <w:sz w:val="21"/>
          <w:szCs w:val="21"/>
        </w:rPr>
        <w:t xml:space="preserve"> </w:t>
      </w:r>
      <w:r>
        <w:rPr>
          <w:spacing w:val="-3"/>
          <w:w w:val="93"/>
          <w:sz w:val="21"/>
          <w:szCs w:val="21"/>
        </w:rPr>
        <w:t>(</w:t>
      </w:r>
      <w:r>
        <w:rPr>
          <w:w w:val="103"/>
          <w:sz w:val="21"/>
          <w:szCs w:val="21"/>
        </w:rPr>
        <w:t>0</w:t>
      </w:r>
      <w:r>
        <w:rPr>
          <w:spacing w:val="2"/>
          <w:w w:val="101"/>
          <w:sz w:val="21"/>
          <w:szCs w:val="21"/>
        </w:rPr>
        <w:t>,</w:t>
      </w:r>
      <w:r>
        <w:rPr>
          <w:spacing w:val="-1"/>
          <w:w w:val="103"/>
          <w:sz w:val="21"/>
          <w:szCs w:val="21"/>
        </w:rPr>
        <w:t>0</w:t>
      </w:r>
      <w:r>
        <w:rPr>
          <w:w w:val="103"/>
          <w:sz w:val="21"/>
          <w:szCs w:val="21"/>
        </w:rPr>
        <w:t>5</w:t>
      </w:r>
      <w:r>
        <w:rPr>
          <w:spacing w:val="-3"/>
          <w:w w:val="93"/>
          <w:sz w:val="21"/>
          <w:szCs w:val="21"/>
        </w:rPr>
        <w:t>)</w:t>
      </w:r>
      <w:r>
        <w:rPr>
          <w:w w:val="103"/>
          <w:sz w:val="21"/>
          <w:szCs w:val="21"/>
        </w:rPr>
        <w:t xml:space="preserve">. </w:t>
      </w:r>
      <w:r>
        <w:rPr>
          <w:sz w:val="21"/>
          <w:szCs w:val="21"/>
        </w:rPr>
        <w:t>Se</w:t>
      </w:r>
      <w:r>
        <w:rPr>
          <w:spacing w:val="-1"/>
          <w:sz w:val="21"/>
          <w:szCs w:val="21"/>
        </w:rPr>
        <w:t>h</w:t>
      </w:r>
      <w:r>
        <w:rPr>
          <w:spacing w:val="2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2"/>
          <w:sz w:val="21"/>
          <w:szCs w:val="21"/>
        </w:rPr>
        <w:t>g</w:t>
      </w:r>
      <w:r>
        <w:rPr>
          <w:sz w:val="21"/>
          <w:szCs w:val="21"/>
        </w:rPr>
        <w:t>ga</w:t>
      </w:r>
      <w:r>
        <w:rPr>
          <w:spacing w:val="-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d</w:t>
      </w:r>
      <w:r>
        <w:rPr>
          <w:sz w:val="21"/>
          <w:szCs w:val="21"/>
        </w:rPr>
        <w:t>apat</w:t>
      </w:r>
      <w:r>
        <w:rPr>
          <w:spacing w:val="4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d</w:t>
      </w:r>
      <w:r>
        <w:rPr>
          <w:sz w:val="21"/>
          <w:szCs w:val="21"/>
        </w:rPr>
        <w:t>ik</w:t>
      </w:r>
      <w:r>
        <w:rPr>
          <w:spacing w:val="-2"/>
          <w:sz w:val="21"/>
          <w:szCs w:val="21"/>
        </w:rPr>
        <w:t>a</w:t>
      </w:r>
      <w:r>
        <w:rPr>
          <w:spacing w:val="1"/>
          <w:sz w:val="21"/>
          <w:szCs w:val="21"/>
        </w:rPr>
        <w:t>t</w:t>
      </w:r>
      <w:r>
        <w:rPr>
          <w:sz w:val="21"/>
          <w:szCs w:val="21"/>
        </w:rPr>
        <w:t>a</w:t>
      </w:r>
      <w:r>
        <w:rPr>
          <w:spacing w:val="1"/>
          <w:sz w:val="21"/>
          <w:szCs w:val="21"/>
        </w:rPr>
        <w:t>k</w:t>
      </w:r>
      <w:r>
        <w:rPr>
          <w:sz w:val="21"/>
          <w:szCs w:val="21"/>
        </w:rPr>
        <w:t>an</w:t>
      </w:r>
      <w:r>
        <w:rPr>
          <w:spacing w:val="24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b</w:t>
      </w:r>
      <w:r>
        <w:rPr>
          <w:sz w:val="21"/>
          <w:szCs w:val="21"/>
        </w:rPr>
        <w:t>a</w:t>
      </w:r>
      <w:r>
        <w:rPr>
          <w:spacing w:val="-3"/>
          <w:sz w:val="21"/>
          <w:szCs w:val="21"/>
        </w:rPr>
        <w:t>h</w:t>
      </w:r>
      <w:r>
        <w:rPr>
          <w:spacing w:val="3"/>
          <w:sz w:val="21"/>
          <w:szCs w:val="21"/>
        </w:rPr>
        <w:t>w</w:t>
      </w:r>
      <w:r>
        <w:rPr>
          <w:sz w:val="21"/>
          <w:szCs w:val="21"/>
        </w:rPr>
        <w:t>a</w:t>
      </w:r>
      <w:r>
        <w:rPr>
          <w:spacing w:val="29"/>
          <w:sz w:val="21"/>
          <w:szCs w:val="21"/>
        </w:rPr>
        <w:t xml:space="preserve"> </w:t>
      </w:r>
      <w:r>
        <w:rPr>
          <w:w w:val="83"/>
          <w:sz w:val="21"/>
          <w:szCs w:val="21"/>
        </w:rPr>
        <w:t>J</w:t>
      </w:r>
      <w:r>
        <w:rPr>
          <w:w w:val="90"/>
          <w:sz w:val="21"/>
          <w:szCs w:val="21"/>
        </w:rPr>
        <w:t>U</w:t>
      </w:r>
      <w:r>
        <w:rPr>
          <w:w w:val="98"/>
          <w:sz w:val="21"/>
          <w:szCs w:val="21"/>
        </w:rPr>
        <w:t>M</w:t>
      </w:r>
      <w:r>
        <w:rPr>
          <w:spacing w:val="-2"/>
          <w:w w:val="70"/>
          <w:sz w:val="21"/>
          <w:szCs w:val="21"/>
        </w:rPr>
        <w:t>L</w:t>
      </w:r>
      <w:r>
        <w:rPr>
          <w:spacing w:val="3"/>
          <w:w w:val="81"/>
          <w:sz w:val="21"/>
          <w:szCs w:val="21"/>
        </w:rPr>
        <w:t>A</w:t>
      </w:r>
      <w:r>
        <w:rPr>
          <w:w w:val="88"/>
          <w:sz w:val="21"/>
          <w:szCs w:val="21"/>
        </w:rPr>
        <w:t>H</w:t>
      </w:r>
      <w:r>
        <w:rPr>
          <w:spacing w:val="-7"/>
          <w:sz w:val="21"/>
          <w:szCs w:val="21"/>
        </w:rPr>
        <w:t xml:space="preserve"> </w:t>
      </w:r>
      <w:r>
        <w:rPr>
          <w:spacing w:val="-2"/>
          <w:w w:val="86"/>
          <w:sz w:val="21"/>
          <w:szCs w:val="21"/>
        </w:rPr>
        <w:t>A</w:t>
      </w:r>
      <w:r>
        <w:rPr>
          <w:spacing w:val="-1"/>
          <w:w w:val="86"/>
          <w:sz w:val="21"/>
          <w:szCs w:val="21"/>
        </w:rPr>
        <w:t>N</w:t>
      </w:r>
      <w:r>
        <w:rPr>
          <w:w w:val="86"/>
          <w:sz w:val="21"/>
          <w:szCs w:val="21"/>
        </w:rPr>
        <w:t>G</w:t>
      </w:r>
      <w:r>
        <w:rPr>
          <w:spacing w:val="2"/>
          <w:w w:val="86"/>
          <w:sz w:val="21"/>
          <w:szCs w:val="21"/>
        </w:rPr>
        <w:t>GO</w:t>
      </w:r>
      <w:r>
        <w:rPr>
          <w:w w:val="86"/>
          <w:sz w:val="21"/>
          <w:szCs w:val="21"/>
        </w:rPr>
        <w:t>TA</w:t>
      </w:r>
      <w:r>
        <w:rPr>
          <w:spacing w:val="4"/>
          <w:w w:val="86"/>
          <w:sz w:val="21"/>
          <w:szCs w:val="21"/>
        </w:rPr>
        <w:t xml:space="preserve"> </w:t>
      </w:r>
      <w:r>
        <w:rPr>
          <w:w w:val="93"/>
          <w:sz w:val="21"/>
          <w:szCs w:val="21"/>
        </w:rPr>
        <w:t>(</w:t>
      </w:r>
      <w:r>
        <w:rPr>
          <w:w w:val="73"/>
          <w:sz w:val="21"/>
          <w:szCs w:val="21"/>
        </w:rPr>
        <w:t>X</w:t>
      </w:r>
      <w:r>
        <w:rPr>
          <w:spacing w:val="3"/>
          <w:w w:val="103"/>
          <w:sz w:val="21"/>
          <w:szCs w:val="21"/>
        </w:rPr>
        <w:t>2</w:t>
      </w:r>
      <w:r>
        <w:rPr>
          <w:w w:val="93"/>
          <w:sz w:val="21"/>
          <w:szCs w:val="21"/>
        </w:rPr>
        <w:t>)</w:t>
      </w:r>
      <w:r>
        <w:rPr>
          <w:spacing w:val="-8"/>
          <w:sz w:val="21"/>
          <w:szCs w:val="21"/>
        </w:rPr>
        <w:t xml:space="preserve"> </w:t>
      </w:r>
      <w:r>
        <w:rPr>
          <w:w w:val="105"/>
          <w:sz w:val="21"/>
          <w:szCs w:val="21"/>
        </w:rPr>
        <w:t>m</w:t>
      </w:r>
      <w:r>
        <w:rPr>
          <w:spacing w:val="-2"/>
          <w:w w:val="114"/>
          <w:sz w:val="21"/>
          <w:szCs w:val="21"/>
        </w:rPr>
        <w:t>e</w:t>
      </w:r>
      <w:r>
        <w:rPr>
          <w:w w:val="105"/>
          <w:sz w:val="21"/>
          <w:szCs w:val="21"/>
        </w:rPr>
        <w:t>m</w:t>
      </w:r>
      <w:r>
        <w:rPr>
          <w:w w:val="107"/>
          <w:sz w:val="21"/>
          <w:szCs w:val="21"/>
        </w:rPr>
        <w:t>p</w:t>
      </w:r>
      <w:r>
        <w:rPr>
          <w:spacing w:val="3"/>
          <w:w w:val="114"/>
          <w:sz w:val="21"/>
          <w:szCs w:val="21"/>
        </w:rPr>
        <w:t>e</w:t>
      </w:r>
      <w:r>
        <w:rPr>
          <w:spacing w:val="-1"/>
          <w:w w:val="107"/>
          <w:sz w:val="21"/>
          <w:szCs w:val="21"/>
        </w:rPr>
        <w:t>n</w:t>
      </w:r>
      <w:r>
        <w:rPr>
          <w:spacing w:val="-2"/>
          <w:w w:val="96"/>
          <w:sz w:val="21"/>
          <w:szCs w:val="21"/>
        </w:rPr>
        <w:t>g</w:t>
      </w:r>
      <w:r>
        <w:rPr>
          <w:w w:val="110"/>
          <w:sz w:val="21"/>
          <w:szCs w:val="21"/>
        </w:rPr>
        <w:t>a</w:t>
      </w:r>
      <w:r>
        <w:rPr>
          <w:w w:val="106"/>
          <w:sz w:val="21"/>
          <w:szCs w:val="21"/>
        </w:rPr>
        <w:t>r</w:t>
      </w:r>
      <w:r>
        <w:rPr>
          <w:spacing w:val="-1"/>
          <w:w w:val="107"/>
          <w:sz w:val="21"/>
          <w:szCs w:val="21"/>
        </w:rPr>
        <w:t>u</w:t>
      </w:r>
      <w:r>
        <w:rPr>
          <w:w w:val="107"/>
          <w:sz w:val="21"/>
          <w:szCs w:val="21"/>
        </w:rPr>
        <w:t>h</w:t>
      </w:r>
      <w:r>
        <w:rPr>
          <w:w w:val="84"/>
          <w:sz w:val="21"/>
          <w:szCs w:val="21"/>
        </w:rPr>
        <w:t>i</w:t>
      </w:r>
      <w:r>
        <w:rPr>
          <w:spacing w:val="-3"/>
          <w:sz w:val="21"/>
          <w:szCs w:val="21"/>
        </w:rPr>
        <w:t xml:space="preserve"> 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e</w:t>
      </w:r>
      <w:r>
        <w:rPr>
          <w:sz w:val="21"/>
          <w:szCs w:val="21"/>
        </w:rPr>
        <w:t>cara</w:t>
      </w:r>
      <w:r>
        <w:rPr>
          <w:spacing w:val="28"/>
          <w:sz w:val="21"/>
          <w:szCs w:val="21"/>
        </w:rPr>
        <w:t xml:space="preserve"> </w:t>
      </w:r>
      <w:r>
        <w:rPr>
          <w:w w:val="97"/>
          <w:sz w:val="21"/>
          <w:szCs w:val="21"/>
        </w:rPr>
        <w:t>s</w:t>
      </w:r>
      <w:r>
        <w:rPr>
          <w:spacing w:val="2"/>
          <w:w w:val="97"/>
          <w:sz w:val="21"/>
          <w:szCs w:val="21"/>
        </w:rPr>
        <w:t>i</w:t>
      </w:r>
      <w:r>
        <w:rPr>
          <w:w w:val="97"/>
          <w:sz w:val="21"/>
          <w:szCs w:val="21"/>
        </w:rPr>
        <w:t>g</w:t>
      </w:r>
      <w:r>
        <w:rPr>
          <w:spacing w:val="-3"/>
          <w:w w:val="97"/>
          <w:sz w:val="21"/>
          <w:szCs w:val="21"/>
        </w:rPr>
        <w:t>n</w:t>
      </w:r>
      <w:r>
        <w:rPr>
          <w:w w:val="97"/>
          <w:sz w:val="21"/>
          <w:szCs w:val="21"/>
        </w:rPr>
        <w:t>i</w:t>
      </w:r>
      <w:r>
        <w:rPr>
          <w:spacing w:val="-3"/>
          <w:w w:val="97"/>
          <w:sz w:val="21"/>
          <w:szCs w:val="21"/>
        </w:rPr>
        <w:t>f</w:t>
      </w:r>
      <w:r>
        <w:rPr>
          <w:spacing w:val="5"/>
          <w:w w:val="97"/>
          <w:sz w:val="21"/>
          <w:szCs w:val="21"/>
        </w:rPr>
        <w:t>i</w:t>
      </w:r>
      <w:r>
        <w:rPr>
          <w:spacing w:val="1"/>
          <w:w w:val="97"/>
          <w:sz w:val="21"/>
          <w:szCs w:val="21"/>
        </w:rPr>
        <w:t>k</w:t>
      </w:r>
      <w:r>
        <w:rPr>
          <w:w w:val="97"/>
          <w:sz w:val="21"/>
          <w:szCs w:val="21"/>
        </w:rPr>
        <w:t xml:space="preserve">an </w:t>
      </w:r>
      <w:r>
        <w:rPr>
          <w:w w:val="123"/>
          <w:sz w:val="21"/>
          <w:szCs w:val="21"/>
        </w:rPr>
        <w:t>t</w:t>
      </w:r>
      <w:r>
        <w:rPr>
          <w:w w:val="114"/>
          <w:sz w:val="21"/>
          <w:szCs w:val="21"/>
        </w:rPr>
        <w:t>e</w:t>
      </w:r>
      <w:r>
        <w:rPr>
          <w:w w:val="106"/>
          <w:sz w:val="21"/>
          <w:szCs w:val="21"/>
        </w:rPr>
        <w:t>r</w:t>
      </w:r>
      <w:r>
        <w:rPr>
          <w:w w:val="107"/>
          <w:sz w:val="21"/>
          <w:szCs w:val="21"/>
        </w:rPr>
        <w:t>h</w:t>
      </w:r>
      <w:r>
        <w:rPr>
          <w:spacing w:val="-2"/>
          <w:w w:val="110"/>
          <w:sz w:val="21"/>
          <w:szCs w:val="21"/>
        </w:rPr>
        <w:t>a</w:t>
      </w:r>
      <w:r>
        <w:rPr>
          <w:w w:val="107"/>
          <w:sz w:val="21"/>
          <w:szCs w:val="21"/>
        </w:rPr>
        <w:t>d</w:t>
      </w:r>
      <w:r>
        <w:rPr>
          <w:w w:val="110"/>
          <w:sz w:val="21"/>
          <w:szCs w:val="21"/>
        </w:rPr>
        <w:t>a</w:t>
      </w:r>
      <w:r>
        <w:rPr>
          <w:w w:val="107"/>
          <w:sz w:val="21"/>
          <w:szCs w:val="21"/>
        </w:rPr>
        <w:t xml:space="preserve">p </w:t>
      </w:r>
      <w:r>
        <w:rPr>
          <w:spacing w:val="3"/>
          <w:sz w:val="21"/>
          <w:szCs w:val="21"/>
        </w:rPr>
        <w:t>D</w:t>
      </w:r>
      <w:r>
        <w:rPr>
          <w:spacing w:val="-4"/>
          <w:sz w:val="21"/>
          <w:szCs w:val="21"/>
        </w:rPr>
        <w:t>a</w:t>
      </w:r>
      <w:r>
        <w:rPr>
          <w:spacing w:val="2"/>
          <w:sz w:val="21"/>
          <w:szCs w:val="21"/>
        </w:rPr>
        <w:t>y</w:t>
      </w:r>
      <w:r>
        <w:rPr>
          <w:sz w:val="21"/>
          <w:szCs w:val="21"/>
        </w:rPr>
        <w:t>a</w:t>
      </w:r>
      <w:r>
        <w:rPr>
          <w:spacing w:val="-12"/>
          <w:sz w:val="21"/>
          <w:szCs w:val="21"/>
        </w:rPr>
        <w:t xml:space="preserve"> </w:t>
      </w:r>
      <w:r>
        <w:rPr>
          <w:spacing w:val="-3"/>
          <w:w w:val="83"/>
          <w:sz w:val="21"/>
          <w:szCs w:val="21"/>
        </w:rPr>
        <w:t>B</w:t>
      </w:r>
      <w:r>
        <w:rPr>
          <w:spacing w:val="-2"/>
          <w:w w:val="114"/>
          <w:sz w:val="21"/>
          <w:szCs w:val="21"/>
        </w:rPr>
        <w:t>e</w:t>
      </w:r>
      <w:r>
        <w:rPr>
          <w:w w:val="84"/>
          <w:sz w:val="21"/>
          <w:szCs w:val="21"/>
        </w:rPr>
        <w:t>li</w:t>
      </w:r>
      <w:r>
        <w:rPr>
          <w:spacing w:val="-2"/>
          <w:sz w:val="21"/>
          <w:szCs w:val="21"/>
        </w:rPr>
        <w:t xml:space="preserve"> </w:t>
      </w:r>
      <w:r>
        <w:rPr>
          <w:w w:val="93"/>
          <w:sz w:val="21"/>
          <w:szCs w:val="21"/>
        </w:rPr>
        <w:t>(</w:t>
      </w:r>
      <w:r>
        <w:rPr>
          <w:spacing w:val="-2"/>
          <w:w w:val="69"/>
          <w:sz w:val="21"/>
          <w:szCs w:val="21"/>
        </w:rPr>
        <w:t>Y</w:t>
      </w:r>
      <w:r>
        <w:rPr>
          <w:w w:val="93"/>
          <w:sz w:val="21"/>
          <w:szCs w:val="21"/>
        </w:rPr>
        <w:t>)</w:t>
      </w:r>
      <w:r>
        <w:rPr>
          <w:w w:val="103"/>
          <w:sz w:val="21"/>
          <w:szCs w:val="21"/>
        </w:rPr>
        <w:t>.</w:t>
      </w:r>
    </w:p>
    <w:p w:rsidR="001F77FF" w:rsidRDefault="001F77FF">
      <w:pPr>
        <w:spacing w:before="4" w:line="180" w:lineRule="exact"/>
        <w:rPr>
          <w:sz w:val="19"/>
          <w:szCs w:val="19"/>
        </w:rPr>
      </w:pPr>
    </w:p>
    <w:p w:rsidR="001F77FF" w:rsidRDefault="001F77FF">
      <w:pPr>
        <w:spacing w:line="200" w:lineRule="exact"/>
      </w:pPr>
    </w:p>
    <w:p w:rsidR="001F77FF" w:rsidRDefault="001F77FF">
      <w:pPr>
        <w:spacing w:line="200" w:lineRule="exact"/>
      </w:pPr>
    </w:p>
    <w:p w:rsidR="001F77FF" w:rsidRDefault="002659E1">
      <w:pPr>
        <w:ind w:left="102"/>
        <w:rPr>
          <w:sz w:val="21"/>
          <w:szCs w:val="21"/>
        </w:rPr>
      </w:pPr>
      <w:r>
        <w:rPr>
          <w:spacing w:val="-2"/>
          <w:w w:val="94"/>
          <w:sz w:val="21"/>
          <w:szCs w:val="21"/>
        </w:rPr>
        <w:t>N</w:t>
      </w:r>
      <w:r>
        <w:rPr>
          <w:spacing w:val="3"/>
          <w:w w:val="94"/>
          <w:sz w:val="21"/>
          <w:szCs w:val="21"/>
        </w:rPr>
        <w:t>O</w:t>
      </w:r>
      <w:r>
        <w:rPr>
          <w:w w:val="94"/>
          <w:sz w:val="21"/>
          <w:szCs w:val="21"/>
        </w:rPr>
        <w:t>M</w:t>
      </w:r>
      <w:r>
        <w:rPr>
          <w:spacing w:val="-1"/>
          <w:w w:val="94"/>
          <w:sz w:val="21"/>
          <w:szCs w:val="21"/>
        </w:rPr>
        <w:t>O</w:t>
      </w:r>
      <w:r>
        <w:rPr>
          <w:w w:val="94"/>
          <w:sz w:val="21"/>
          <w:szCs w:val="21"/>
        </w:rPr>
        <w:t>R</w:t>
      </w:r>
      <w:r>
        <w:rPr>
          <w:spacing w:val="-1"/>
          <w:w w:val="94"/>
          <w:sz w:val="21"/>
          <w:szCs w:val="21"/>
        </w:rPr>
        <w:t xml:space="preserve"> </w:t>
      </w:r>
      <w:r>
        <w:rPr>
          <w:w w:val="103"/>
          <w:sz w:val="21"/>
          <w:szCs w:val="21"/>
        </w:rPr>
        <w:t>4</w:t>
      </w:r>
    </w:p>
    <w:p w:rsidR="001F77FF" w:rsidRDefault="001F77FF">
      <w:pPr>
        <w:spacing w:before="5" w:line="180" w:lineRule="exact"/>
        <w:rPr>
          <w:sz w:val="19"/>
          <w:szCs w:val="19"/>
        </w:rPr>
      </w:pPr>
    </w:p>
    <w:p w:rsidR="001F77FF" w:rsidRDefault="002659E1">
      <w:pPr>
        <w:spacing w:line="436" w:lineRule="auto"/>
        <w:ind w:left="102" w:right="4651"/>
        <w:rPr>
          <w:sz w:val="21"/>
          <w:szCs w:val="21"/>
        </w:rPr>
      </w:pPr>
      <w:r>
        <w:rPr>
          <w:w w:val="73"/>
          <w:sz w:val="21"/>
          <w:szCs w:val="21"/>
        </w:rPr>
        <w:t>Y</w:t>
      </w:r>
      <w:r>
        <w:rPr>
          <w:spacing w:val="10"/>
          <w:w w:val="73"/>
          <w:sz w:val="21"/>
          <w:szCs w:val="21"/>
        </w:rPr>
        <w:t xml:space="preserve"> </w:t>
      </w:r>
      <w:r>
        <w:rPr>
          <w:sz w:val="21"/>
          <w:szCs w:val="21"/>
        </w:rPr>
        <w:t>=</w:t>
      </w:r>
      <w:r>
        <w:rPr>
          <w:spacing w:val="-17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(</w:t>
      </w:r>
      <w:r>
        <w:rPr>
          <w:spacing w:val="-3"/>
          <w:sz w:val="21"/>
          <w:szCs w:val="21"/>
        </w:rPr>
        <w:t>0</w:t>
      </w:r>
      <w:r>
        <w:rPr>
          <w:spacing w:val="3"/>
          <w:sz w:val="21"/>
          <w:szCs w:val="21"/>
        </w:rPr>
        <w:t>.</w:t>
      </w:r>
      <w:r>
        <w:rPr>
          <w:spacing w:val="-1"/>
          <w:sz w:val="21"/>
          <w:szCs w:val="21"/>
        </w:rPr>
        <w:t>7</w:t>
      </w:r>
      <w:r>
        <w:rPr>
          <w:sz w:val="21"/>
          <w:szCs w:val="21"/>
        </w:rPr>
        <w:t>39</w:t>
      </w:r>
      <w:r>
        <w:rPr>
          <w:spacing w:val="9"/>
          <w:sz w:val="21"/>
          <w:szCs w:val="21"/>
        </w:rPr>
        <w:t xml:space="preserve"> </w:t>
      </w:r>
      <w:r>
        <w:rPr>
          <w:sz w:val="21"/>
          <w:szCs w:val="21"/>
        </w:rPr>
        <w:t>*</w:t>
      </w:r>
      <w:r>
        <w:rPr>
          <w:spacing w:val="-3"/>
          <w:sz w:val="21"/>
          <w:szCs w:val="21"/>
        </w:rPr>
        <w:t xml:space="preserve"> </w:t>
      </w:r>
      <w:r>
        <w:rPr>
          <w:w w:val="89"/>
          <w:sz w:val="21"/>
          <w:szCs w:val="21"/>
        </w:rPr>
        <w:t>X</w:t>
      </w:r>
      <w:r>
        <w:rPr>
          <w:spacing w:val="-1"/>
          <w:w w:val="89"/>
          <w:sz w:val="21"/>
          <w:szCs w:val="21"/>
        </w:rPr>
        <w:t>1</w:t>
      </w:r>
      <w:r>
        <w:rPr>
          <w:w w:val="89"/>
          <w:sz w:val="21"/>
          <w:szCs w:val="21"/>
        </w:rPr>
        <w:t>)</w:t>
      </w:r>
      <w:r>
        <w:rPr>
          <w:spacing w:val="5"/>
          <w:w w:val="89"/>
          <w:sz w:val="21"/>
          <w:szCs w:val="21"/>
        </w:rPr>
        <w:t xml:space="preserve"> </w:t>
      </w:r>
      <w:r>
        <w:rPr>
          <w:sz w:val="21"/>
          <w:szCs w:val="21"/>
        </w:rPr>
        <w:t>+</w:t>
      </w:r>
      <w:r>
        <w:rPr>
          <w:spacing w:val="-19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(</w:t>
      </w:r>
      <w:r>
        <w:rPr>
          <w:spacing w:val="3"/>
          <w:sz w:val="21"/>
          <w:szCs w:val="21"/>
        </w:rPr>
        <w:t>5</w:t>
      </w:r>
      <w:r>
        <w:rPr>
          <w:spacing w:val="-1"/>
          <w:sz w:val="21"/>
          <w:szCs w:val="21"/>
        </w:rPr>
        <w:t>0</w:t>
      </w:r>
      <w:r>
        <w:rPr>
          <w:sz w:val="21"/>
          <w:szCs w:val="21"/>
        </w:rPr>
        <w:t>1</w:t>
      </w:r>
      <w:r>
        <w:rPr>
          <w:spacing w:val="-1"/>
          <w:sz w:val="21"/>
          <w:szCs w:val="21"/>
        </w:rPr>
        <w:t>9</w:t>
      </w:r>
      <w:r>
        <w:rPr>
          <w:sz w:val="21"/>
          <w:szCs w:val="21"/>
        </w:rPr>
        <w:t>1</w:t>
      </w:r>
      <w:r>
        <w:rPr>
          <w:spacing w:val="-2"/>
          <w:sz w:val="21"/>
          <w:szCs w:val="21"/>
        </w:rPr>
        <w:t>.</w:t>
      </w:r>
      <w:r>
        <w:rPr>
          <w:spacing w:val="-1"/>
          <w:sz w:val="21"/>
          <w:szCs w:val="21"/>
        </w:rPr>
        <w:t>2</w:t>
      </w:r>
      <w:r>
        <w:rPr>
          <w:spacing w:val="3"/>
          <w:sz w:val="21"/>
          <w:szCs w:val="21"/>
        </w:rPr>
        <w:t>0</w:t>
      </w:r>
      <w:r>
        <w:rPr>
          <w:sz w:val="21"/>
          <w:szCs w:val="21"/>
        </w:rPr>
        <w:t>1</w:t>
      </w:r>
      <w:r>
        <w:rPr>
          <w:spacing w:val="21"/>
          <w:sz w:val="21"/>
          <w:szCs w:val="21"/>
        </w:rPr>
        <w:t xml:space="preserve"> </w:t>
      </w:r>
      <w:r>
        <w:rPr>
          <w:sz w:val="21"/>
          <w:szCs w:val="21"/>
        </w:rPr>
        <w:t>*</w:t>
      </w:r>
      <w:r>
        <w:rPr>
          <w:spacing w:val="-4"/>
          <w:sz w:val="21"/>
          <w:szCs w:val="21"/>
        </w:rPr>
        <w:t xml:space="preserve"> </w:t>
      </w:r>
      <w:r>
        <w:rPr>
          <w:w w:val="89"/>
          <w:sz w:val="21"/>
          <w:szCs w:val="21"/>
        </w:rPr>
        <w:t>X2)</w:t>
      </w:r>
      <w:r>
        <w:rPr>
          <w:spacing w:val="2"/>
          <w:w w:val="89"/>
          <w:sz w:val="21"/>
          <w:szCs w:val="21"/>
        </w:rPr>
        <w:t xml:space="preserve"> </w:t>
      </w:r>
      <w:r>
        <w:rPr>
          <w:sz w:val="21"/>
          <w:szCs w:val="21"/>
        </w:rPr>
        <w:t>+</w:t>
      </w:r>
      <w:r>
        <w:rPr>
          <w:spacing w:val="-17"/>
          <w:sz w:val="21"/>
          <w:szCs w:val="21"/>
        </w:rPr>
        <w:t xml:space="preserve"> </w:t>
      </w:r>
      <w:r>
        <w:rPr>
          <w:spacing w:val="-2"/>
          <w:w w:val="95"/>
          <w:sz w:val="21"/>
          <w:szCs w:val="21"/>
        </w:rPr>
        <w:t>(</w:t>
      </w:r>
      <w:r>
        <w:rPr>
          <w:spacing w:val="3"/>
          <w:w w:val="94"/>
          <w:sz w:val="21"/>
          <w:szCs w:val="21"/>
        </w:rPr>
        <w:t>-</w:t>
      </w:r>
      <w:r>
        <w:rPr>
          <w:spacing w:val="-1"/>
          <w:w w:val="103"/>
          <w:sz w:val="21"/>
          <w:szCs w:val="21"/>
        </w:rPr>
        <w:t>1</w:t>
      </w:r>
      <w:r>
        <w:rPr>
          <w:w w:val="103"/>
          <w:sz w:val="21"/>
          <w:szCs w:val="21"/>
        </w:rPr>
        <w:t>88</w:t>
      </w:r>
      <w:r>
        <w:rPr>
          <w:spacing w:val="-1"/>
          <w:w w:val="103"/>
          <w:sz w:val="21"/>
          <w:szCs w:val="21"/>
        </w:rPr>
        <w:t>4</w:t>
      </w:r>
      <w:r>
        <w:rPr>
          <w:w w:val="103"/>
          <w:sz w:val="21"/>
          <w:szCs w:val="21"/>
        </w:rPr>
        <w:t>81</w:t>
      </w:r>
      <w:r>
        <w:rPr>
          <w:spacing w:val="-2"/>
          <w:w w:val="109"/>
          <w:sz w:val="21"/>
          <w:szCs w:val="21"/>
        </w:rPr>
        <w:t>.</w:t>
      </w:r>
      <w:r>
        <w:rPr>
          <w:w w:val="103"/>
          <w:sz w:val="21"/>
          <w:szCs w:val="21"/>
        </w:rPr>
        <w:t>33</w:t>
      </w:r>
      <w:r>
        <w:rPr>
          <w:spacing w:val="-1"/>
          <w:w w:val="103"/>
          <w:sz w:val="21"/>
          <w:szCs w:val="21"/>
        </w:rPr>
        <w:t>8</w:t>
      </w:r>
      <w:r>
        <w:rPr>
          <w:w w:val="95"/>
          <w:sz w:val="21"/>
          <w:szCs w:val="21"/>
        </w:rPr>
        <w:t xml:space="preserve">) </w:t>
      </w:r>
      <w:r>
        <w:rPr>
          <w:spacing w:val="-2"/>
          <w:w w:val="94"/>
          <w:sz w:val="21"/>
          <w:szCs w:val="21"/>
        </w:rPr>
        <w:t>N</w:t>
      </w:r>
      <w:r>
        <w:rPr>
          <w:spacing w:val="3"/>
          <w:w w:val="94"/>
          <w:sz w:val="21"/>
          <w:szCs w:val="21"/>
        </w:rPr>
        <w:t>O</w:t>
      </w:r>
      <w:r>
        <w:rPr>
          <w:w w:val="94"/>
          <w:sz w:val="21"/>
          <w:szCs w:val="21"/>
        </w:rPr>
        <w:t>M</w:t>
      </w:r>
      <w:r>
        <w:rPr>
          <w:spacing w:val="-1"/>
          <w:w w:val="94"/>
          <w:sz w:val="21"/>
          <w:szCs w:val="21"/>
        </w:rPr>
        <w:t>O</w:t>
      </w:r>
      <w:r>
        <w:rPr>
          <w:w w:val="94"/>
          <w:sz w:val="21"/>
          <w:szCs w:val="21"/>
        </w:rPr>
        <w:t>R</w:t>
      </w:r>
      <w:r>
        <w:rPr>
          <w:spacing w:val="-1"/>
          <w:w w:val="94"/>
          <w:sz w:val="21"/>
          <w:szCs w:val="21"/>
        </w:rPr>
        <w:t xml:space="preserve"> </w:t>
      </w:r>
      <w:r>
        <w:rPr>
          <w:w w:val="103"/>
          <w:sz w:val="21"/>
          <w:szCs w:val="21"/>
        </w:rPr>
        <w:t>6</w:t>
      </w:r>
    </w:p>
    <w:p w:rsidR="001F77FF" w:rsidRDefault="00710AE5">
      <w:pPr>
        <w:spacing w:before="2"/>
        <w:ind w:left="109"/>
      </w:pPr>
      <w:bookmarkStart w:id="0" w:name="_GoBack"/>
      <w:r>
        <w:pict>
          <v:shape id="_x0000_i1064" type="#_x0000_t75" style="width:223.8pt;height:236.4pt">
            <v:imagedata r:id="rId10" o:title="" croptop="6584f" cropleft="3373f" cropright="2249f" gain="2.5" blacklevel="-6554f" grayscale="t"/>
          </v:shape>
        </w:pict>
      </w:r>
      <w:bookmarkEnd w:id="0"/>
    </w:p>
    <w:p w:rsidR="00710AE5" w:rsidRDefault="00710AE5">
      <w:pPr>
        <w:spacing w:before="2"/>
        <w:ind w:left="109"/>
      </w:pPr>
    </w:p>
    <w:sectPr w:rsidR="00710AE5">
      <w:pgSz w:w="11920" w:h="16840"/>
      <w:pgMar w:top="2160" w:right="1320" w:bottom="280" w:left="1300" w:header="196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59E1" w:rsidRDefault="002659E1">
      <w:r>
        <w:separator/>
      </w:r>
    </w:p>
  </w:endnote>
  <w:endnote w:type="continuationSeparator" w:id="0">
    <w:p w:rsidR="002659E1" w:rsidRDefault="00265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59E1" w:rsidRDefault="002659E1">
      <w:r>
        <w:separator/>
      </w:r>
    </w:p>
  </w:footnote>
  <w:footnote w:type="continuationSeparator" w:id="0">
    <w:p w:rsidR="002659E1" w:rsidRDefault="002659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77FF" w:rsidRDefault="002659E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.1pt;margin-top:106.25pt;width:47.8pt;height:12.75pt;z-index:-251658752;mso-position-horizontal-relative:page;mso-position-vertical-relative:page" filled="f" stroked="f">
          <v:textbox inset="0,0,0,0">
            <w:txbxContent>
              <w:p w:rsidR="001F77FF" w:rsidRDefault="002659E1">
                <w:pPr>
                  <w:spacing w:line="220" w:lineRule="exact"/>
                  <w:ind w:left="20"/>
                  <w:rPr>
                    <w:sz w:val="21"/>
                    <w:szCs w:val="21"/>
                  </w:rPr>
                </w:pPr>
                <w:r>
                  <w:rPr>
                    <w:spacing w:val="-2"/>
                    <w:w w:val="94"/>
                    <w:sz w:val="21"/>
                    <w:szCs w:val="21"/>
                  </w:rPr>
                  <w:t>N</w:t>
                </w:r>
                <w:r>
                  <w:rPr>
                    <w:spacing w:val="3"/>
                    <w:w w:val="94"/>
                    <w:sz w:val="21"/>
                    <w:szCs w:val="21"/>
                  </w:rPr>
                  <w:t>O</w:t>
                </w:r>
                <w:r>
                  <w:rPr>
                    <w:w w:val="94"/>
                    <w:sz w:val="21"/>
                    <w:szCs w:val="21"/>
                  </w:rPr>
                  <w:t>M</w:t>
                </w:r>
                <w:r>
                  <w:rPr>
                    <w:spacing w:val="-1"/>
                    <w:w w:val="94"/>
                    <w:sz w:val="21"/>
                    <w:szCs w:val="21"/>
                  </w:rPr>
                  <w:t>O</w:t>
                </w:r>
                <w:r>
                  <w:rPr>
                    <w:w w:val="94"/>
                    <w:sz w:val="21"/>
                    <w:szCs w:val="21"/>
                  </w:rPr>
                  <w:t>R</w:t>
                </w:r>
                <w:r>
                  <w:rPr>
                    <w:spacing w:val="-1"/>
                    <w:w w:val="94"/>
                    <w:sz w:val="21"/>
                    <w:szCs w:val="21"/>
                  </w:rPr>
                  <w:t xml:space="preserve"> </w:t>
                </w:r>
                <w:r>
                  <w:fldChar w:fldCharType="begin"/>
                </w:r>
                <w:r>
                  <w:rPr>
                    <w:w w:val="103"/>
                    <w:sz w:val="21"/>
                    <w:szCs w:val="21"/>
                  </w:rPr>
                  <w:instrText xml:space="preserve"> PAGE </w:instrText>
                </w:r>
                <w:r>
                  <w:fldChar w:fldCharType="separate"/>
                </w:r>
                <w:r w:rsidR="00710AE5">
                  <w:rPr>
                    <w:noProof/>
                    <w:w w:val="103"/>
                    <w:sz w:val="21"/>
                    <w:szCs w:val="21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DB48E7"/>
    <w:multiLevelType w:val="multilevel"/>
    <w:tmpl w:val="01D8154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F77FF"/>
    <w:rsid w:val="001F77FF"/>
    <w:rsid w:val="002659E1"/>
    <w:rsid w:val="0071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897A0B1A-B088-410F-BBE5-6FBBA2B61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</cp:revision>
  <dcterms:created xsi:type="dcterms:W3CDTF">2019-12-29T12:49:00Z</dcterms:created>
  <dcterms:modified xsi:type="dcterms:W3CDTF">2019-12-29T12:57:00Z</dcterms:modified>
</cp:coreProperties>
</file>